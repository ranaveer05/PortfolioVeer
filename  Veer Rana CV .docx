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07415" w14:textId="69ADE125" w:rsidR="00690FBF" w:rsidRPr="00690FBF" w:rsidRDefault="00690FBF" w:rsidP="00EA7017">
      <w:pPr>
        <w:pStyle w:val="Title"/>
        <w:spacing w:before="0" w:after="0" w:line="240" w:lineRule="auto"/>
        <w:ind w:left="0"/>
        <w:rPr>
          <w:sz w:val="6"/>
          <w:szCs w:val="6"/>
        </w:rPr>
      </w:pPr>
      <w:bookmarkStart w:id="0" w:name="_Hlk131061553"/>
    </w:p>
    <w:p w14:paraId="0218E5F2" w14:textId="77B48F45" w:rsidR="00FB581D" w:rsidRDefault="00FB581D" w:rsidP="00FB581D">
      <w:pPr>
        <w:pStyle w:val="Title"/>
      </w:pPr>
      <w:r>
        <w:t>Veer Rana</w:t>
      </w:r>
    </w:p>
    <w:p w14:paraId="662BFB4B" w14:textId="360E385B" w:rsidR="00FB581D" w:rsidRDefault="00FB581D" w:rsidP="00FB581D">
      <w:proofErr w:type="spellStart"/>
      <w:proofErr w:type="gramStart"/>
      <w:r>
        <w:t>Leicester,UK</w:t>
      </w:r>
      <w:proofErr w:type="spellEnd"/>
      <w:proofErr w:type="gramEnd"/>
      <w:r>
        <w:t>|+44</w:t>
      </w:r>
      <w:r w:rsidR="008A5E6A">
        <w:t xml:space="preserve"> 7417361262</w:t>
      </w:r>
    </w:p>
    <w:p w14:paraId="1BFFFE7C" w14:textId="2B3EA220" w:rsidR="008A5E6A" w:rsidRDefault="00D93C74" w:rsidP="00FB581D">
      <w:r>
        <w:t>r</w:t>
      </w:r>
      <w:r w:rsidR="008A5E6A">
        <w:t>anaveer2525@gmail.com</w:t>
      </w:r>
    </w:p>
    <w:p w14:paraId="5A0E6287" w14:textId="5A8C7415" w:rsidR="00FB581D" w:rsidRPr="00FB581D" w:rsidRDefault="00FB581D" w:rsidP="00FB581D">
      <w:hyperlink r:id="rId11" w:history="1">
        <w:r w:rsidRPr="008A5E6A">
          <w:rPr>
            <w:rStyle w:val="Hyperlink"/>
          </w:rPr>
          <w:t>LinkedIn</w:t>
        </w:r>
      </w:hyperlink>
      <w:r>
        <w:t xml:space="preserve"> | </w:t>
      </w:r>
      <w:hyperlink r:id="rId12" w:history="1">
        <w:r w:rsidRPr="008A5E6A">
          <w:rPr>
            <w:rStyle w:val="Hyperlink"/>
          </w:rPr>
          <w:t>GitHub</w:t>
        </w:r>
      </w:hyperlink>
      <w:r>
        <w:t xml:space="preserve"> | </w:t>
      </w:r>
      <w:hyperlink r:id="rId13" w:history="1">
        <w:r w:rsidRPr="008A5E6A">
          <w:rPr>
            <w:rStyle w:val="Hyperlink"/>
          </w:rPr>
          <w:t>Portfolio</w:t>
        </w:r>
      </w:hyperlink>
    </w:p>
    <w:p w14:paraId="172A1345" w14:textId="77777777" w:rsidR="00690FBF" w:rsidRDefault="00690FBF" w:rsidP="00690FBF">
      <w:pPr>
        <w:pStyle w:val="Subtitle"/>
      </w:pPr>
    </w:p>
    <w:p w14:paraId="443202C7" w14:textId="77777777" w:rsidR="00690FBF" w:rsidRDefault="00690FBF" w:rsidP="00690FBF">
      <w:pPr>
        <w:pStyle w:val="Subtitle"/>
      </w:pPr>
    </w:p>
    <w:p w14:paraId="4DA1556C" w14:textId="41104809" w:rsidR="004C1DA9" w:rsidRDefault="00FB581D" w:rsidP="00690FBF">
      <w:pPr>
        <w:pStyle w:val="Subtitle"/>
      </w:pPr>
      <w:r>
        <w:t xml:space="preserve">About me </w:t>
      </w:r>
    </w:p>
    <w:p w14:paraId="4156F4DD" w14:textId="77777777" w:rsidR="00690FBF" w:rsidRPr="00690FBF" w:rsidRDefault="00690FBF" w:rsidP="00690FBF">
      <w:pPr>
        <w:rPr>
          <w:lang w:bidi="ar-SA"/>
        </w:rPr>
      </w:pPr>
    </w:p>
    <w:p w14:paraId="54283F1F" w14:textId="63330BDC" w:rsidR="00031E11" w:rsidRPr="00584B16" w:rsidRDefault="00FB581D" w:rsidP="00690FBF">
      <w:pPr>
        <w:rPr>
          <w:sz w:val="18"/>
          <w:szCs w:val="18"/>
        </w:rPr>
      </w:pPr>
      <w:r w:rsidRPr="00584B16">
        <w:rPr>
          <w:sz w:val="18"/>
          <w:szCs w:val="18"/>
        </w:rPr>
        <w:t>Computer Science student at the University of Leicester with experience developing full-stack applications using Python, C#, SQL, HTML, CSS and JavaScript. Interested in software engineering and full-stack development, with practical experience building web applications and database-driven projects. Seeking a 2027 software engineering placement to apply and develop my technical skills in a professional environment.</w:t>
      </w:r>
    </w:p>
    <w:p w14:paraId="7CBFB194" w14:textId="77777777" w:rsidR="00865618" w:rsidRDefault="00865618" w:rsidP="00690FBF"/>
    <w:p w14:paraId="2E092E93" w14:textId="2A645BA6" w:rsidR="00865618" w:rsidRDefault="00865618" w:rsidP="00865618">
      <w:pPr>
        <w:pStyle w:val="Subtitle"/>
      </w:pPr>
      <w:r>
        <w:t>Projects</w:t>
      </w:r>
    </w:p>
    <w:p w14:paraId="52E24A34" w14:textId="77777777" w:rsidR="00584B16" w:rsidRDefault="00584B16" w:rsidP="00584B16">
      <w:pPr>
        <w:rPr>
          <w:lang w:bidi="ar-SA"/>
        </w:rPr>
      </w:pPr>
    </w:p>
    <w:p w14:paraId="1C5CAE55" w14:textId="77777777" w:rsidR="00584B16" w:rsidRPr="00534940" w:rsidRDefault="00584B16" w:rsidP="00534940">
      <w:pPr>
        <w:pStyle w:val="Heading2"/>
      </w:pPr>
      <w:r w:rsidRPr="00534940">
        <w:t>Cricket Game &amp; Player Management System</w:t>
      </w:r>
    </w:p>
    <w:p w14:paraId="2A98A528" w14:textId="77777777" w:rsidR="00584B16" w:rsidRPr="00534940" w:rsidRDefault="00584B16" w:rsidP="00534940">
      <w:pPr>
        <w:rPr>
          <w:sz w:val="18"/>
          <w:szCs w:val="18"/>
        </w:rPr>
      </w:pPr>
      <w:r w:rsidRPr="00534940">
        <w:rPr>
          <w:rStyle w:val="Strong"/>
          <w:sz w:val="18"/>
          <w:szCs w:val="18"/>
        </w:rPr>
        <w:t>C# | Unity | SQLite | SQL</w:t>
      </w:r>
    </w:p>
    <w:p w14:paraId="3D04C4CD" w14:textId="77777777" w:rsidR="00584B16" w:rsidRPr="00534940" w:rsidRDefault="00584B16" w:rsidP="00534940">
      <w:pPr>
        <w:pStyle w:val="ListParagraph"/>
        <w:numPr>
          <w:ilvl w:val="0"/>
          <w:numId w:val="26"/>
        </w:numPr>
        <w:rPr>
          <w:sz w:val="18"/>
          <w:szCs w:val="18"/>
        </w:rPr>
      </w:pPr>
      <w:r w:rsidRPr="00534940">
        <w:rPr>
          <w:sz w:val="18"/>
          <w:szCs w:val="18"/>
        </w:rPr>
        <w:t>Developed an interactive 3D cricket game in Unity using C#, implementing gameplay mechanics including ball physics and scoring.</w:t>
      </w:r>
    </w:p>
    <w:p w14:paraId="7AFEBB12" w14:textId="77777777" w:rsidR="00584B16" w:rsidRPr="00534940" w:rsidRDefault="00584B16" w:rsidP="00534940">
      <w:pPr>
        <w:pStyle w:val="ListParagraph"/>
        <w:numPr>
          <w:ilvl w:val="0"/>
          <w:numId w:val="26"/>
        </w:numPr>
        <w:rPr>
          <w:sz w:val="18"/>
          <w:szCs w:val="18"/>
        </w:rPr>
      </w:pPr>
      <w:r w:rsidRPr="00534940">
        <w:rPr>
          <w:sz w:val="18"/>
          <w:szCs w:val="18"/>
        </w:rPr>
        <w:t>Built a SQLite-backed player management system supporting user registration/login, persistent scores, match history and a Top 10 leaderboard using SQL queries.</w:t>
      </w:r>
    </w:p>
    <w:p w14:paraId="195B9023" w14:textId="77777777" w:rsidR="00584B16" w:rsidRPr="00534940" w:rsidRDefault="00584B16" w:rsidP="00534940">
      <w:pPr>
        <w:pStyle w:val="ListParagraph"/>
        <w:numPr>
          <w:ilvl w:val="0"/>
          <w:numId w:val="26"/>
        </w:numPr>
        <w:rPr>
          <w:sz w:val="18"/>
          <w:szCs w:val="18"/>
        </w:rPr>
      </w:pPr>
      <w:r w:rsidRPr="00534940">
        <w:rPr>
          <w:sz w:val="18"/>
          <w:szCs w:val="18"/>
        </w:rPr>
        <w:t>Implemented session management and a points system to associate gameplay data with individual users and persist player rewards.</w:t>
      </w:r>
    </w:p>
    <w:p w14:paraId="68B54616" w14:textId="77777777" w:rsidR="00584B16" w:rsidRPr="00534940" w:rsidRDefault="00584B16" w:rsidP="00534940">
      <w:pPr>
        <w:pStyle w:val="Heading2"/>
      </w:pPr>
      <w:proofErr w:type="spellStart"/>
      <w:r w:rsidRPr="00534940">
        <w:t>SortStudents</w:t>
      </w:r>
      <w:proofErr w:type="spellEnd"/>
      <w:r w:rsidRPr="00534940">
        <w:t xml:space="preserve"> — Collaborative Student Household Task Manager</w:t>
      </w:r>
    </w:p>
    <w:p w14:paraId="0D4E9CC0" w14:textId="77777777" w:rsidR="00584B16" w:rsidRPr="00534940" w:rsidRDefault="00584B16" w:rsidP="00534940">
      <w:pPr>
        <w:rPr>
          <w:sz w:val="18"/>
          <w:szCs w:val="18"/>
        </w:rPr>
      </w:pPr>
      <w:r w:rsidRPr="00534940">
        <w:rPr>
          <w:rStyle w:val="Strong"/>
          <w:sz w:val="18"/>
          <w:szCs w:val="18"/>
        </w:rPr>
        <w:t>Python | Django | SQLite | HTML/CSS | JavaScript | Bootstrap | HTMX</w:t>
      </w:r>
    </w:p>
    <w:p w14:paraId="1BE034AA" w14:textId="77777777" w:rsidR="00584B16" w:rsidRPr="00534940" w:rsidRDefault="00584B16" w:rsidP="00534940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534940">
        <w:rPr>
          <w:sz w:val="18"/>
          <w:szCs w:val="18"/>
        </w:rPr>
        <w:t>Collaborated as one of five developers to build a Django web application helping students in shared accommodation organise and assign household tasks.</w:t>
      </w:r>
    </w:p>
    <w:p w14:paraId="0351191B" w14:textId="77777777" w:rsidR="00584B16" w:rsidRPr="00534940" w:rsidRDefault="00584B16" w:rsidP="00534940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534940">
        <w:rPr>
          <w:sz w:val="18"/>
          <w:szCs w:val="18"/>
        </w:rPr>
        <w:t>Developed database-backed functionality for households, student profiles, task assignment, due dates and completion tracking using Django and SQLite.</w:t>
      </w:r>
    </w:p>
    <w:p w14:paraId="593CCEE3" w14:textId="77777777" w:rsidR="00584B16" w:rsidRPr="00534940" w:rsidRDefault="00584B16" w:rsidP="00534940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534940">
        <w:rPr>
          <w:sz w:val="18"/>
          <w:szCs w:val="18"/>
        </w:rPr>
        <w:t>Implemented session-based authentication and personalised task views based on the logged-in student and household.</w:t>
      </w:r>
    </w:p>
    <w:p w14:paraId="0CD9CF82" w14:textId="77777777" w:rsidR="00584B16" w:rsidRPr="00534940" w:rsidRDefault="00584B16" w:rsidP="00534940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534940">
        <w:rPr>
          <w:sz w:val="18"/>
          <w:szCs w:val="18"/>
        </w:rPr>
        <w:t>Used HTMX to asynchronously update task completion status without requiring a full page reload.</w:t>
      </w:r>
    </w:p>
    <w:p w14:paraId="1AFA6E11" w14:textId="77777777" w:rsidR="00584B16" w:rsidRPr="00534940" w:rsidRDefault="00584B16" w:rsidP="00534940">
      <w:pPr>
        <w:pStyle w:val="Heading2"/>
      </w:pPr>
      <w:proofErr w:type="spellStart"/>
      <w:r w:rsidRPr="00534940">
        <w:t>MusicFest</w:t>
      </w:r>
      <w:proofErr w:type="spellEnd"/>
      <w:r w:rsidRPr="00534940">
        <w:t xml:space="preserve"> 2025 — University Web Development Project</w:t>
      </w:r>
    </w:p>
    <w:p w14:paraId="145D52BA" w14:textId="77777777" w:rsidR="00584B16" w:rsidRPr="00534940" w:rsidRDefault="00584B16" w:rsidP="00534940">
      <w:pPr>
        <w:rPr>
          <w:sz w:val="18"/>
          <w:szCs w:val="18"/>
        </w:rPr>
      </w:pPr>
      <w:r w:rsidRPr="00534940">
        <w:rPr>
          <w:rStyle w:val="Strong"/>
          <w:sz w:val="18"/>
          <w:szCs w:val="18"/>
        </w:rPr>
        <w:t>HTML | CSS | JavaScript</w:t>
      </w:r>
    </w:p>
    <w:p w14:paraId="5B3B6729" w14:textId="77777777" w:rsidR="00584B16" w:rsidRPr="00534940" w:rsidRDefault="00584B16" w:rsidP="00534940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534940">
        <w:rPr>
          <w:sz w:val="18"/>
          <w:szCs w:val="18"/>
        </w:rPr>
        <w:t>Designed and developed a responsive multi-page music festival website featuring event information, artist line-up, schedules and ticket booking.</w:t>
      </w:r>
    </w:p>
    <w:p w14:paraId="10F17593" w14:textId="77777777" w:rsidR="00584B16" w:rsidRPr="00534940" w:rsidRDefault="00584B16" w:rsidP="00534940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534940">
        <w:rPr>
          <w:sz w:val="18"/>
          <w:szCs w:val="18"/>
        </w:rPr>
        <w:t>Implemented JavaScript functionality including schedule filtering, dark/light mode persistence and client-side form validation.</w:t>
      </w:r>
    </w:p>
    <w:p w14:paraId="1A384E8A" w14:textId="77777777" w:rsidR="00584B16" w:rsidRPr="00534940" w:rsidRDefault="00584B16" w:rsidP="00534940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534940">
        <w:rPr>
          <w:sz w:val="18"/>
          <w:szCs w:val="18"/>
        </w:rPr>
        <w:t>Used CSS Flexbox, Grid and media queries to create responsive layouts across different screen sizes.</w:t>
      </w:r>
    </w:p>
    <w:p w14:paraId="5DF7F277" w14:textId="77777777" w:rsidR="00584B16" w:rsidRPr="00584B16" w:rsidRDefault="00584B16" w:rsidP="00534940">
      <w:pPr>
        <w:rPr>
          <w:sz w:val="18"/>
          <w:szCs w:val="18"/>
          <w:lang w:bidi="ar-SA"/>
        </w:rPr>
      </w:pPr>
    </w:p>
    <w:p w14:paraId="2E3B0718" w14:textId="77777777" w:rsidR="00BF1F76" w:rsidRDefault="00BF1F76" w:rsidP="00BF1F76">
      <w:pPr>
        <w:rPr>
          <w:lang w:bidi="ar-SA"/>
        </w:rPr>
      </w:pPr>
    </w:p>
    <w:p w14:paraId="4BEBE8A3" w14:textId="77777777" w:rsidR="00584B16" w:rsidRDefault="00584B16" w:rsidP="00BF1F76">
      <w:pPr>
        <w:rPr>
          <w:lang w:bidi="ar-SA"/>
        </w:rPr>
      </w:pPr>
    </w:p>
    <w:p w14:paraId="559E82E4" w14:textId="77777777" w:rsidR="004C1DA9" w:rsidRPr="004C1DA9" w:rsidRDefault="00000000" w:rsidP="00690FBF">
      <w:pPr>
        <w:pStyle w:val="Subtitle"/>
      </w:pPr>
      <w:sdt>
        <w:sdtPr>
          <w:id w:val="-1403365644"/>
          <w:placeholder>
            <w:docPart w:val="3819FECED2CC9940A3CDBAD2F974B23F"/>
          </w:placeholder>
          <w:temporary/>
          <w:showingPlcHdr/>
          <w15:appearance w15:val="hidden"/>
        </w:sdtPr>
        <w:sdtContent>
          <w:r w:rsidR="00690FBF" w:rsidRPr="004C1DA9">
            <w:t>Experience</w:t>
          </w:r>
        </w:sdtContent>
      </w:sdt>
    </w:p>
    <w:p w14:paraId="1782A0AC" w14:textId="3D6E3E39" w:rsidR="00D14679" w:rsidRDefault="00D14679" w:rsidP="00D14679">
      <w:pPr>
        <w:pStyle w:val="Heading2"/>
        <w:ind w:left="0"/>
        <w:rPr>
          <w:rFonts w:eastAsia="Times New Roman" w:cs="Times New Roman"/>
          <w:szCs w:val="36"/>
          <w:lang w:bidi="ar-SA"/>
        </w:rPr>
      </w:pPr>
    </w:p>
    <w:p w14:paraId="095AAE32" w14:textId="04413918" w:rsidR="00D14679" w:rsidRPr="00584B16" w:rsidRDefault="00D14679" w:rsidP="00865618">
      <w:pPr>
        <w:rPr>
          <w:b/>
          <w:bCs/>
          <w:sz w:val="18"/>
          <w:szCs w:val="18"/>
        </w:rPr>
      </w:pPr>
      <w:r w:rsidRPr="00584B16">
        <w:rPr>
          <w:rStyle w:val="Strong"/>
          <w:sz w:val="18"/>
          <w:szCs w:val="18"/>
        </w:rPr>
        <w:t>Senior Team Member — Dough What</w:t>
      </w:r>
      <w:r w:rsidRPr="00584B16">
        <w:rPr>
          <w:sz w:val="18"/>
          <w:szCs w:val="18"/>
        </w:rPr>
        <w:br/>
      </w:r>
      <w:r w:rsidRPr="00584B16">
        <w:rPr>
          <w:rStyle w:val="Emphasis"/>
          <w:sz w:val="18"/>
          <w:szCs w:val="18"/>
        </w:rPr>
        <w:t>Leicester, UK | November 2025 – Present</w:t>
      </w:r>
    </w:p>
    <w:p w14:paraId="76D9611E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Take responsibility for day-to-day operations during busy periods, prioritising tasks and ensuring work is completed efficiently.</w:t>
      </w:r>
    </w:p>
    <w:p w14:paraId="0C6FBB81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Support and guide team members, helping maintain a productive and organised working environment.</w:t>
      </w:r>
    </w:p>
    <w:p w14:paraId="3579043A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Communicate effectively with customers and colleagues to resolve issues and maintain a high standard of service.</w:t>
      </w:r>
    </w:p>
    <w:p w14:paraId="7EA40008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Work effectively under pressure while managing multiple tasks within strict time constraints.</w:t>
      </w:r>
    </w:p>
    <w:p w14:paraId="74A22060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Demonstrate reliability and adaptability by taking on additional responsibilities when required.</w:t>
      </w:r>
    </w:p>
    <w:p w14:paraId="0AC0EB41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Developed strong teamwork, communication, problem-solving and time-management skills in a fast-paced environment.</w:t>
      </w:r>
    </w:p>
    <w:p w14:paraId="432D92F8" w14:textId="77777777" w:rsidR="002A0B08" w:rsidRPr="00584B16" w:rsidRDefault="002A0B08" w:rsidP="00865618">
      <w:pPr>
        <w:rPr>
          <w:sz w:val="18"/>
          <w:szCs w:val="18"/>
        </w:rPr>
      </w:pPr>
    </w:p>
    <w:p w14:paraId="5441428E" w14:textId="77777777" w:rsidR="002A0B08" w:rsidRPr="00584B16" w:rsidRDefault="002A0B08" w:rsidP="002A0B08">
      <w:pPr>
        <w:rPr>
          <w:rFonts w:eastAsia="Times New Roman" w:cs="Times New Roman"/>
          <w:sz w:val="18"/>
          <w:szCs w:val="18"/>
          <w:lang w:bidi="ar-SA"/>
        </w:rPr>
      </w:pPr>
      <w:r w:rsidRPr="00584B16">
        <w:rPr>
          <w:sz w:val="18"/>
          <w:szCs w:val="18"/>
        </w:rPr>
        <w:t>PEER MENTOR — UNIVERSITY OF LEICESTER</w:t>
      </w:r>
    </w:p>
    <w:p w14:paraId="66A3173A" w14:textId="77777777" w:rsidR="002A0B08" w:rsidRPr="00584B16" w:rsidRDefault="002A0B08" w:rsidP="002A0B08">
      <w:pPr>
        <w:rPr>
          <w:sz w:val="18"/>
          <w:szCs w:val="18"/>
        </w:rPr>
      </w:pPr>
      <w:r w:rsidRPr="00584B16">
        <w:rPr>
          <w:sz w:val="18"/>
          <w:szCs w:val="18"/>
        </w:rPr>
        <w:t>2026–Present | Leicester, UK</w:t>
      </w:r>
    </w:p>
    <w:p w14:paraId="19BEFD84" w14:textId="77777777" w:rsidR="002A0B08" w:rsidRPr="00584B16" w:rsidRDefault="002A0B08" w:rsidP="002A0B08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584B16">
        <w:rPr>
          <w:sz w:val="18"/>
          <w:szCs w:val="18"/>
        </w:rPr>
        <w:t>Selected and trained as a Peer Mentor to support new students as they transition into university life.</w:t>
      </w:r>
    </w:p>
    <w:p w14:paraId="4F106494" w14:textId="77777777" w:rsidR="002A0B08" w:rsidRPr="00584B16" w:rsidRDefault="002A0B08" w:rsidP="002A0B08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584B16">
        <w:rPr>
          <w:sz w:val="18"/>
          <w:szCs w:val="18"/>
        </w:rPr>
        <w:t>Will provide regular one-to-one support, checking in with mentees approximately every two weeks throughout the academic year.</w:t>
      </w:r>
    </w:p>
    <w:p w14:paraId="42EF6160" w14:textId="77777777" w:rsidR="002A0B08" w:rsidRPr="00584B16" w:rsidRDefault="002A0B08" w:rsidP="002A0B08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584B16">
        <w:rPr>
          <w:sz w:val="18"/>
          <w:szCs w:val="18"/>
        </w:rPr>
        <w:t>Help students settle into university, access available support and feel comfortable within the university community.</w:t>
      </w:r>
    </w:p>
    <w:p w14:paraId="74777105" w14:textId="77777777" w:rsidR="002A0B08" w:rsidRPr="00584B16" w:rsidRDefault="002A0B08" w:rsidP="002A0B08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584B16">
        <w:rPr>
          <w:sz w:val="18"/>
          <w:szCs w:val="18"/>
        </w:rPr>
        <w:t>Developed communication, active listening and interpersonal skills through mentor training and preparation.</w:t>
      </w:r>
    </w:p>
    <w:p w14:paraId="4AC60395" w14:textId="77777777" w:rsidR="002A0B08" w:rsidRDefault="002A0B08" w:rsidP="00865618"/>
    <w:p w14:paraId="3C69C002" w14:textId="77777777" w:rsidR="004C1DA9" w:rsidRDefault="004C1DA9" w:rsidP="00690FBF"/>
    <w:p w14:paraId="014434BF" w14:textId="76BC82F4" w:rsidR="00584B16" w:rsidRDefault="00EA7017" w:rsidP="00690FBF">
      <w:pPr>
        <w:pStyle w:val="Subtitle"/>
        <w:sectPr w:rsidR="00584B16" w:rsidSect="00690FBF">
          <w:pgSz w:w="12240" w:h="15840"/>
          <w:pgMar w:top="634" w:right="1440" w:bottom="634" w:left="1440" w:header="720" w:footer="0" w:gutter="0"/>
          <w:cols w:space="720"/>
          <w:docGrid w:linePitch="272"/>
        </w:sect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38F8B7D0" wp14:editId="2469B191">
                <wp:simplePos x="0" y="0"/>
                <wp:positionH relativeFrom="margin">
                  <wp:posOffset>-523240</wp:posOffset>
                </wp:positionH>
                <wp:positionV relativeFrom="margin">
                  <wp:posOffset>9744075</wp:posOffset>
                </wp:positionV>
                <wp:extent cx="6985635" cy="10058400"/>
                <wp:effectExtent l="0" t="0" r="5715" b="0"/>
                <wp:wrapNone/>
                <wp:docPr id="1896857978" name="Group 189685797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876678444" name="Freeform 6"/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360840" name="Freeform 8"/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390574" name="Freeform 9"/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257399" name="Freeform 11"/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458784" id="Group 1896857978" o:spid="_x0000_s1026" alt="&quot;&quot;" style="position:absolute;margin-left:-41.2pt;margin-top:767.25pt;width:550.05pt;height:11in;z-index:-251655168;mso-position-horizontal-relative:margin;mso-position-vertical-relative:margin;mso-width-relative:margin;mso-height-relative:margin" coordsize="47625,68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">
                <o:lock v:ext="edit" aspectratio="t"/>
                <v:shape id="Freeform 6" o:spid="_x0000_s1027" style="position:absolute;width:62;height:68580;visibility:visible;mso-wrap-style:square;v-text-anchor:middle" coordsize="6234,685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&#13;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reeform 8" o:spid="_x0000_s1028" style="position:absolute;left:283;width:125;height:68580;visibility:visible;mso-wrap-style:square;v-text-anchor:middle" coordsize="12469,685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&#13;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reeform 9" o:spid="_x0000_s1029" style="position:absolute;left:47562;width:63;height:68580;visibility:visible;mso-wrap-style:square;v-text-anchor:middle" coordsize="6234,685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&#13;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reeform 11" o:spid="_x0000_s1030" style="position:absolute;left:47208;width:125;height:68580;visibility:visible;mso-wrap-style:square;v-text-anchor:middle" coordsize="12469,685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&#13;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</w:p>
    <w:p w14:paraId="3FF7E884" w14:textId="77777777" w:rsidR="004C1DA9" w:rsidRPr="004C1DA9" w:rsidRDefault="00000000" w:rsidP="00690FBF">
      <w:pPr>
        <w:pStyle w:val="Subtitle"/>
      </w:pPr>
      <w:sdt>
        <w:sdtPr>
          <w:id w:val="1080101502"/>
          <w:placeholder>
            <w:docPart w:val="CCC79414BEE0744EB034BFD9F6DAAEF9"/>
          </w:placeholder>
          <w:temporary/>
          <w:showingPlcHdr/>
          <w15:appearance w15:val="hidden"/>
        </w:sdtPr>
        <w:sdtContent>
          <w:r w:rsidR="00690FBF" w:rsidRPr="004C1DA9">
            <w:t>Education</w:t>
          </w:r>
        </w:sdtContent>
      </w:sdt>
    </w:p>
    <w:p w14:paraId="249FD6FD" w14:textId="77777777" w:rsidR="004C1DA9" w:rsidRDefault="004C1DA9" w:rsidP="00690FBF"/>
    <w:p w14:paraId="6D6929B4" w14:textId="76516C23" w:rsidR="004C1DA9" w:rsidRPr="00584B16" w:rsidRDefault="00FB581D" w:rsidP="00865618">
      <w:pPr>
        <w:rPr>
          <w:sz w:val="18"/>
          <w:szCs w:val="18"/>
        </w:rPr>
      </w:pPr>
      <w:r w:rsidRPr="00584B16">
        <w:rPr>
          <w:rStyle w:val="Heading2Char"/>
        </w:rPr>
        <w:t>University of Leicester — BSc Computer Science</w:t>
      </w:r>
      <w:r w:rsidRPr="00584B16">
        <w:rPr>
          <w:sz w:val="18"/>
          <w:szCs w:val="18"/>
        </w:rPr>
        <w:br/>
      </w:r>
      <w:r w:rsidRPr="00584B16">
        <w:rPr>
          <w:rStyle w:val="Emphasis"/>
          <w:sz w:val="18"/>
          <w:szCs w:val="18"/>
        </w:rPr>
        <w:t>2025–2029</w:t>
      </w:r>
      <w:r w:rsidRPr="00584B16">
        <w:rPr>
          <w:sz w:val="18"/>
          <w:szCs w:val="18"/>
        </w:rPr>
        <w:br/>
        <w:t>Expected graduation: 2029 Placement year: 2027–2028</w:t>
      </w:r>
    </w:p>
    <w:p w14:paraId="5DAC976D" w14:textId="0A5EEDAA" w:rsidR="003F45C7" w:rsidRPr="00AC2F21" w:rsidRDefault="003F45C7" w:rsidP="00AC2F21">
      <w:pPr>
        <w:rPr>
          <w:sz w:val="18"/>
          <w:szCs w:val="18"/>
        </w:rPr>
      </w:pPr>
      <w:r w:rsidRPr="00584B16">
        <w:rPr>
          <w:sz w:val="18"/>
          <w:szCs w:val="18"/>
        </w:rPr>
        <w:t xml:space="preserve">Relevant </w:t>
      </w:r>
      <w:r w:rsidR="00D14679" w:rsidRPr="00584B16">
        <w:rPr>
          <w:sz w:val="18"/>
          <w:szCs w:val="18"/>
        </w:rPr>
        <w:t>Modules-</w:t>
      </w:r>
      <w:r w:rsidR="00D14679" w:rsidRPr="00AC2F21">
        <w:rPr>
          <w:sz w:val="18"/>
          <w:szCs w:val="18"/>
        </w:rPr>
        <w:t>Introduction to OOP</w:t>
      </w:r>
      <w:r w:rsidR="00AC2F21">
        <w:rPr>
          <w:sz w:val="18"/>
          <w:szCs w:val="18"/>
        </w:rPr>
        <w:t xml:space="preserve">, </w:t>
      </w:r>
      <w:r w:rsidR="00D14679" w:rsidRPr="00AC2F21">
        <w:rPr>
          <w:sz w:val="18"/>
          <w:szCs w:val="18"/>
        </w:rPr>
        <w:t>Algorithms, Engineering and Professional Practice</w:t>
      </w:r>
      <w:r w:rsidR="00AC2F21">
        <w:rPr>
          <w:sz w:val="18"/>
          <w:szCs w:val="18"/>
        </w:rPr>
        <w:t xml:space="preserve">, </w:t>
      </w:r>
      <w:r w:rsidR="00D14679" w:rsidRPr="00AC2F21">
        <w:rPr>
          <w:sz w:val="18"/>
          <w:szCs w:val="18"/>
        </w:rPr>
        <w:t xml:space="preserve">Foundation of Computation </w:t>
      </w:r>
    </w:p>
    <w:p w14:paraId="5ED89B6E" w14:textId="77777777" w:rsidR="00584B16" w:rsidRPr="00584B16" w:rsidRDefault="00584B16" w:rsidP="00584B16">
      <w:pPr>
        <w:pStyle w:val="ListParagraph"/>
        <w:ind w:left="1714"/>
        <w:rPr>
          <w:sz w:val="18"/>
          <w:szCs w:val="18"/>
        </w:rPr>
      </w:pPr>
    </w:p>
    <w:p w14:paraId="7B95DEB3" w14:textId="77777777" w:rsidR="00584B16" w:rsidRPr="00584B16" w:rsidRDefault="00D14679" w:rsidP="00584B16">
      <w:pPr>
        <w:pStyle w:val="Heading2"/>
        <w:rPr>
          <w:shd w:val="clear" w:color="auto" w:fill="FFFFFF"/>
        </w:rPr>
      </w:pPr>
      <w:proofErr w:type="spellStart"/>
      <w:r w:rsidRPr="00584B16">
        <w:rPr>
          <w:shd w:val="clear" w:color="auto" w:fill="FFFFFF"/>
        </w:rPr>
        <w:t>Wyggeston</w:t>
      </w:r>
      <w:proofErr w:type="spellEnd"/>
      <w:r w:rsidRPr="00584B16">
        <w:rPr>
          <w:shd w:val="clear" w:color="auto" w:fill="FFFFFF"/>
        </w:rPr>
        <w:t xml:space="preserve"> and Queen Elizabeth I College (WQE) – </w:t>
      </w:r>
    </w:p>
    <w:p w14:paraId="281332AE" w14:textId="316E9D50" w:rsidR="00D14679" w:rsidRPr="00584B16" w:rsidRDefault="00D14679" w:rsidP="00584B16">
      <w:pPr>
        <w:pStyle w:val="Heading2"/>
        <w:rPr>
          <w:shd w:val="clear" w:color="auto" w:fill="FFFFFF"/>
        </w:rPr>
      </w:pPr>
      <w:r w:rsidRPr="00584B16">
        <w:rPr>
          <w:shd w:val="clear" w:color="auto" w:fill="FFFFFF"/>
        </w:rPr>
        <w:t xml:space="preserve">A levels </w:t>
      </w:r>
    </w:p>
    <w:p w14:paraId="33146661" w14:textId="1BC25441" w:rsidR="00D14679" w:rsidRDefault="00D14679" w:rsidP="00865618">
      <w:pPr>
        <w:rPr>
          <w:rFonts w:ascii="Arial" w:hAnsi="Arial"/>
          <w:color w:val="202122"/>
          <w:sz w:val="18"/>
          <w:szCs w:val="18"/>
          <w:shd w:val="clear" w:color="auto" w:fill="FFFFFF"/>
        </w:rPr>
      </w:pPr>
      <w:proofErr w:type="spellStart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>Maths</w:t>
      </w:r>
      <w:proofErr w:type="spellEnd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>(D</w:t>
      </w:r>
      <w:proofErr w:type="gramStart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>),Computer</w:t>
      </w:r>
      <w:proofErr w:type="gramEnd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 xml:space="preserve"> Science(C</w:t>
      </w:r>
      <w:proofErr w:type="gramStart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>),Electronics</w:t>
      </w:r>
      <w:proofErr w:type="gramEnd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 xml:space="preserve">(C) </w:t>
      </w:r>
    </w:p>
    <w:p w14:paraId="7EDECC97" w14:textId="77777777" w:rsidR="00AC2F21" w:rsidRPr="00584B16" w:rsidRDefault="00AC2F21" w:rsidP="00865618">
      <w:pPr>
        <w:rPr>
          <w:rFonts w:ascii="Arial" w:hAnsi="Arial"/>
          <w:color w:val="202122"/>
          <w:sz w:val="18"/>
          <w:szCs w:val="18"/>
          <w:shd w:val="clear" w:color="auto" w:fill="FFFFFF"/>
        </w:rPr>
      </w:pPr>
    </w:p>
    <w:p w14:paraId="051FB0E4" w14:textId="77777777" w:rsidR="004C1DA9" w:rsidRDefault="004C1DA9" w:rsidP="00557174">
      <w:pPr>
        <w:ind w:left="0"/>
      </w:pPr>
    </w:p>
    <w:p w14:paraId="2BD1C05E" w14:textId="77777777" w:rsidR="004C1DA9" w:rsidRDefault="00000000" w:rsidP="00690FBF">
      <w:pPr>
        <w:pStyle w:val="Subtitle"/>
      </w:pPr>
      <w:sdt>
        <w:sdtPr>
          <w:id w:val="872966174"/>
          <w:placeholder>
            <w:docPart w:val="C54A1C4E0E9A4E4E8B33328DAD1BB0A3"/>
          </w:placeholder>
          <w:temporary/>
          <w:showingPlcHdr/>
          <w15:appearance w15:val="hidden"/>
        </w:sdtPr>
        <w:sdtContent>
          <w:r w:rsidR="00690FBF" w:rsidRPr="00802B72">
            <w:t>Skills</w:t>
          </w:r>
        </w:sdtContent>
      </w:sdt>
    </w:p>
    <w:p w14:paraId="28CDB010" w14:textId="77777777" w:rsidR="004C1DA9" w:rsidRDefault="004C1DA9" w:rsidP="00690FBF"/>
    <w:bookmarkEnd w:id="0"/>
    <w:p w14:paraId="0A07832F" w14:textId="77777777" w:rsidR="004C749C" w:rsidRDefault="004C749C" w:rsidP="004C749C">
      <w:pPr>
        <w:rPr>
          <w:rFonts w:eastAsia="Times New Roman" w:cs="Times New Roman"/>
          <w:szCs w:val="24"/>
          <w:lang w:bidi="ar-SA"/>
        </w:rPr>
      </w:pPr>
      <w:r>
        <w:rPr>
          <w:rStyle w:val="Strong"/>
        </w:rPr>
        <w:t>Programming Languages:</w:t>
      </w:r>
      <w:r>
        <w:t xml:space="preserve"> Python, C#, JavaScript, SQL</w:t>
      </w:r>
    </w:p>
    <w:p w14:paraId="5D404570" w14:textId="0D241014" w:rsidR="004C749C" w:rsidRDefault="004C749C" w:rsidP="004C749C">
      <w:r>
        <w:rPr>
          <w:rStyle w:val="Strong"/>
        </w:rPr>
        <w:t>Frontend:</w:t>
      </w:r>
      <w:r>
        <w:t xml:space="preserve"> HTML, CSS, Bootstrap, HTMX</w:t>
      </w:r>
    </w:p>
    <w:p w14:paraId="05B4CFB4" w14:textId="01FFC535" w:rsidR="004C749C" w:rsidRDefault="004C749C" w:rsidP="004C749C">
      <w:r>
        <w:rPr>
          <w:rStyle w:val="Strong"/>
        </w:rPr>
        <w:t>Backend:</w:t>
      </w:r>
      <w:r>
        <w:t xml:space="preserve"> Django,</w:t>
      </w:r>
    </w:p>
    <w:p w14:paraId="0490E318" w14:textId="77777777" w:rsidR="004C749C" w:rsidRDefault="004C749C" w:rsidP="004C749C">
      <w:r>
        <w:rPr>
          <w:rStyle w:val="Strong"/>
        </w:rPr>
        <w:t>Databases:</w:t>
      </w:r>
      <w:r>
        <w:t xml:space="preserve"> MySQL, SQLite</w:t>
      </w:r>
    </w:p>
    <w:p w14:paraId="4564B3C2" w14:textId="75D09545" w:rsidR="004C749C" w:rsidRDefault="004C749C" w:rsidP="004C749C">
      <w:r>
        <w:rPr>
          <w:rStyle w:val="Strong"/>
        </w:rPr>
        <w:t>Tools &amp; Technologies:</w:t>
      </w:r>
      <w:r>
        <w:t xml:space="preserve"> Git, GitHub, Unity</w:t>
      </w:r>
      <w:r w:rsidR="000479F4">
        <w:t>, VS Code</w:t>
      </w:r>
    </w:p>
    <w:p w14:paraId="674AED68" w14:textId="71BB865D" w:rsidR="00340C75" w:rsidRPr="00F5689F" w:rsidRDefault="00340C75" w:rsidP="00865618"/>
    <w:sectPr w:rsidR="00340C75" w:rsidRPr="00F5689F" w:rsidSect="00584B16">
      <w:type w:val="continuous"/>
      <w:pgSz w:w="12240" w:h="15840"/>
      <w:pgMar w:top="634" w:right="1440" w:bottom="634" w:left="1440" w:header="720" w:footer="0" w:gutter="0"/>
      <w:cols w:num="2"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76C1C" w14:textId="77777777" w:rsidR="002973C7" w:rsidRDefault="002973C7" w:rsidP="00690FBF">
      <w:r>
        <w:separator/>
      </w:r>
    </w:p>
  </w:endnote>
  <w:endnote w:type="continuationSeparator" w:id="0">
    <w:p w14:paraId="78834C93" w14:textId="77777777" w:rsidR="002973C7" w:rsidRDefault="002973C7" w:rsidP="00690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62F4EC" w14:textId="77777777" w:rsidR="002973C7" w:rsidRDefault="002973C7" w:rsidP="00690FBF">
      <w:r>
        <w:separator/>
      </w:r>
    </w:p>
  </w:footnote>
  <w:footnote w:type="continuationSeparator" w:id="0">
    <w:p w14:paraId="5C3B8A54" w14:textId="77777777" w:rsidR="002973C7" w:rsidRDefault="002973C7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8664ED6"/>
    <w:multiLevelType w:val="multilevel"/>
    <w:tmpl w:val="4E9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27E9"/>
    <w:multiLevelType w:val="hybridMultilevel"/>
    <w:tmpl w:val="9290007E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" w15:restartNumberingAfterBreak="0">
    <w:nsid w:val="13083E84"/>
    <w:multiLevelType w:val="multilevel"/>
    <w:tmpl w:val="1DEC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2BAE708A"/>
    <w:multiLevelType w:val="multilevel"/>
    <w:tmpl w:val="6A2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F4379"/>
    <w:multiLevelType w:val="multilevel"/>
    <w:tmpl w:val="964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E539A"/>
    <w:multiLevelType w:val="multilevel"/>
    <w:tmpl w:val="264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808C3"/>
    <w:multiLevelType w:val="hybridMultilevel"/>
    <w:tmpl w:val="A29A9C12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1" w15:restartNumberingAfterBreak="0">
    <w:nsid w:val="3A8654CC"/>
    <w:multiLevelType w:val="hybridMultilevel"/>
    <w:tmpl w:val="DFE03086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2" w15:restartNumberingAfterBreak="0">
    <w:nsid w:val="3F9B6460"/>
    <w:multiLevelType w:val="multilevel"/>
    <w:tmpl w:val="0BC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03847"/>
    <w:multiLevelType w:val="hybridMultilevel"/>
    <w:tmpl w:val="6562C6F2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4" w15:restartNumberingAfterBreak="0">
    <w:nsid w:val="44BB7770"/>
    <w:multiLevelType w:val="hybridMultilevel"/>
    <w:tmpl w:val="9F368498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5" w15:restartNumberingAfterBreak="0">
    <w:nsid w:val="48923DE5"/>
    <w:multiLevelType w:val="multilevel"/>
    <w:tmpl w:val="8C40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13313"/>
    <w:multiLevelType w:val="hybridMultilevel"/>
    <w:tmpl w:val="3A2AAAB8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7" w15:restartNumberingAfterBreak="0">
    <w:nsid w:val="6329626A"/>
    <w:multiLevelType w:val="multilevel"/>
    <w:tmpl w:val="9788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C0C7A"/>
    <w:multiLevelType w:val="hybridMultilevel"/>
    <w:tmpl w:val="9678174C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9" w15:restartNumberingAfterBreak="0">
    <w:nsid w:val="68955A33"/>
    <w:multiLevelType w:val="hybridMultilevel"/>
    <w:tmpl w:val="4B4C0686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0" w15:restartNumberingAfterBreak="0">
    <w:nsid w:val="6F74799E"/>
    <w:multiLevelType w:val="multilevel"/>
    <w:tmpl w:val="E77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61FA0"/>
    <w:multiLevelType w:val="hybridMultilevel"/>
    <w:tmpl w:val="D3F63970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2" w15:restartNumberingAfterBreak="0">
    <w:nsid w:val="73C355B8"/>
    <w:multiLevelType w:val="hybridMultilevel"/>
    <w:tmpl w:val="86C22772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4" w15:restartNumberingAfterBreak="0">
    <w:nsid w:val="77FD7611"/>
    <w:multiLevelType w:val="hybridMultilevel"/>
    <w:tmpl w:val="97B46E28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6" w15:restartNumberingAfterBreak="0">
    <w:nsid w:val="7D574E6B"/>
    <w:multiLevelType w:val="hybridMultilevel"/>
    <w:tmpl w:val="696A5F84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7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6"/>
  </w:num>
  <w:num w:numId="2" w16cid:durableId="549196634">
    <w:abstractNumId w:val="25"/>
  </w:num>
  <w:num w:numId="3" w16cid:durableId="1422919832">
    <w:abstractNumId w:val="23"/>
  </w:num>
  <w:num w:numId="4" w16cid:durableId="2071682557">
    <w:abstractNumId w:val="4"/>
  </w:num>
  <w:num w:numId="5" w16cid:durableId="1542015606">
    <w:abstractNumId w:val="5"/>
  </w:num>
  <w:num w:numId="6" w16cid:durableId="80369196">
    <w:abstractNumId w:val="27"/>
  </w:num>
  <w:num w:numId="7" w16cid:durableId="50083107">
    <w:abstractNumId w:val="0"/>
  </w:num>
  <w:num w:numId="8" w16cid:durableId="1924754024">
    <w:abstractNumId w:val="18"/>
  </w:num>
  <w:num w:numId="9" w16cid:durableId="368771850">
    <w:abstractNumId w:val="1"/>
  </w:num>
  <w:num w:numId="10" w16cid:durableId="1993290564">
    <w:abstractNumId w:val="9"/>
  </w:num>
  <w:num w:numId="11" w16cid:durableId="2041664577">
    <w:abstractNumId w:val="24"/>
  </w:num>
  <w:num w:numId="12" w16cid:durableId="1482691950">
    <w:abstractNumId w:val="16"/>
  </w:num>
  <w:num w:numId="13" w16cid:durableId="323820040">
    <w:abstractNumId w:val="20"/>
  </w:num>
  <w:num w:numId="14" w16cid:durableId="2090809191">
    <w:abstractNumId w:val="3"/>
  </w:num>
  <w:num w:numId="15" w16cid:durableId="740634698">
    <w:abstractNumId w:val="7"/>
  </w:num>
  <w:num w:numId="16" w16cid:durableId="1107312750">
    <w:abstractNumId w:val="15"/>
  </w:num>
  <w:num w:numId="17" w16cid:durableId="1271009642">
    <w:abstractNumId w:val="10"/>
  </w:num>
  <w:num w:numId="18" w16cid:durableId="190649756">
    <w:abstractNumId w:val="11"/>
  </w:num>
  <w:num w:numId="19" w16cid:durableId="181867449">
    <w:abstractNumId w:val="14"/>
  </w:num>
  <w:num w:numId="20" w16cid:durableId="719480464">
    <w:abstractNumId w:val="21"/>
  </w:num>
  <w:num w:numId="21" w16cid:durableId="1011378561">
    <w:abstractNumId w:val="17"/>
  </w:num>
  <w:num w:numId="22" w16cid:durableId="580602271">
    <w:abstractNumId w:val="12"/>
  </w:num>
  <w:num w:numId="23" w16cid:durableId="1176112748">
    <w:abstractNumId w:val="8"/>
  </w:num>
  <w:num w:numId="24" w16cid:durableId="340856750">
    <w:abstractNumId w:val="13"/>
  </w:num>
  <w:num w:numId="25" w16cid:durableId="1852721769">
    <w:abstractNumId w:val="22"/>
  </w:num>
  <w:num w:numId="26" w16cid:durableId="1829975005">
    <w:abstractNumId w:val="19"/>
  </w:num>
  <w:num w:numId="27" w16cid:durableId="1542353640">
    <w:abstractNumId w:val="2"/>
  </w:num>
  <w:num w:numId="28" w16cid:durableId="1413891336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1D"/>
    <w:rsid w:val="000041FC"/>
    <w:rsid w:val="00031E11"/>
    <w:rsid w:val="00047507"/>
    <w:rsid w:val="000479F4"/>
    <w:rsid w:val="000746AE"/>
    <w:rsid w:val="000A3B87"/>
    <w:rsid w:val="000D2A61"/>
    <w:rsid w:val="000E2956"/>
    <w:rsid w:val="001015E3"/>
    <w:rsid w:val="00101F80"/>
    <w:rsid w:val="00115651"/>
    <w:rsid w:val="00157B6C"/>
    <w:rsid w:val="00185237"/>
    <w:rsid w:val="00212436"/>
    <w:rsid w:val="0023785C"/>
    <w:rsid w:val="00254C21"/>
    <w:rsid w:val="00256C9B"/>
    <w:rsid w:val="00271A92"/>
    <w:rsid w:val="00292A11"/>
    <w:rsid w:val="002973C7"/>
    <w:rsid w:val="002A0B08"/>
    <w:rsid w:val="002A1560"/>
    <w:rsid w:val="002A4B1C"/>
    <w:rsid w:val="002C21CC"/>
    <w:rsid w:val="002C378E"/>
    <w:rsid w:val="002F6CB9"/>
    <w:rsid w:val="00301D4C"/>
    <w:rsid w:val="00303FDC"/>
    <w:rsid w:val="00340C75"/>
    <w:rsid w:val="0036765D"/>
    <w:rsid w:val="00377519"/>
    <w:rsid w:val="00390248"/>
    <w:rsid w:val="003A70F8"/>
    <w:rsid w:val="003E6D64"/>
    <w:rsid w:val="003F45C7"/>
    <w:rsid w:val="00407F3F"/>
    <w:rsid w:val="00410F37"/>
    <w:rsid w:val="00445E3A"/>
    <w:rsid w:val="0046736A"/>
    <w:rsid w:val="00496677"/>
    <w:rsid w:val="00497CE6"/>
    <w:rsid w:val="004A389E"/>
    <w:rsid w:val="004B0D77"/>
    <w:rsid w:val="004C1DA9"/>
    <w:rsid w:val="004C749C"/>
    <w:rsid w:val="004D7316"/>
    <w:rsid w:val="0050310A"/>
    <w:rsid w:val="005342F1"/>
    <w:rsid w:val="00534940"/>
    <w:rsid w:val="00557174"/>
    <w:rsid w:val="005666B9"/>
    <w:rsid w:val="00584B16"/>
    <w:rsid w:val="0059022C"/>
    <w:rsid w:val="005A001B"/>
    <w:rsid w:val="005A05E2"/>
    <w:rsid w:val="005A4739"/>
    <w:rsid w:val="005A79E1"/>
    <w:rsid w:val="005D3B3A"/>
    <w:rsid w:val="005D49CA"/>
    <w:rsid w:val="005E2A9D"/>
    <w:rsid w:val="005E408E"/>
    <w:rsid w:val="00625729"/>
    <w:rsid w:val="0063039A"/>
    <w:rsid w:val="0064392B"/>
    <w:rsid w:val="006450C1"/>
    <w:rsid w:val="00647D8C"/>
    <w:rsid w:val="00653945"/>
    <w:rsid w:val="00673037"/>
    <w:rsid w:val="00690FBF"/>
    <w:rsid w:val="006B3BC2"/>
    <w:rsid w:val="006C2364"/>
    <w:rsid w:val="006F4142"/>
    <w:rsid w:val="0070452B"/>
    <w:rsid w:val="00705D7F"/>
    <w:rsid w:val="00740EE4"/>
    <w:rsid w:val="007466F4"/>
    <w:rsid w:val="007843C5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72D"/>
    <w:rsid w:val="00822F71"/>
    <w:rsid w:val="0083553F"/>
    <w:rsid w:val="00851431"/>
    <w:rsid w:val="008539E9"/>
    <w:rsid w:val="0086291E"/>
    <w:rsid w:val="00865618"/>
    <w:rsid w:val="008A5E6A"/>
    <w:rsid w:val="008B3832"/>
    <w:rsid w:val="008D1059"/>
    <w:rsid w:val="008D4E2D"/>
    <w:rsid w:val="008F5EFB"/>
    <w:rsid w:val="008F64E8"/>
    <w:rsid w:val="009111F2"/>
    <w:rsid w:val="00990AFF"/>
    <w:rsid w:val="00997316"/>
    <w:rsid w:val="009A2009"/>
    <w:rsid w:val="009A6B1E"/>
    <w:rsid w:val="009C09FE"/>
    <w:rsid w:val="009C1962"/>
    <w:rsid w:val="00A635D5"/>
    <w:rsid w:val="00A67C6F"/>
    <w:rsid w:val="00A74A02"/>
    <w:rsid w:val="00A81573"/>
    <w:rsid w:val="00A82D03"/>
    <w:rsid w:val="00A831EA"/>
    <w:rsid w:val="00AC2F21"/>
    <w:rsid w:val="00AD74A8"/>
    <w:rsid w:val="00AE17C6"/>
    <w:rsid w:val="00B10D59"/>
    <w:rsid w:val="00B11F86"/>
    <w:rsid w:val="00B16138"/>
    <w:rsid w:val="00B508D6"/>
    <w:rsid w:val="00B62A64"/>
    <w:rsid w:val="00B63E35"/>
    <w:rsid w:val="00B80EE9"/>
    <w:rsid w:val="00BC0E27"/>
    <w:rsid w:val="00BC3C1B"/>
    <w:rsid w:val="00BE32AE"/>
    <w:rsid w:val="00BF1F76"/>
    <w:rsid w:val="00C118C7"/>
    <w:rsid w:val="00C52791"/>
    <w:rsid w:val="00C711D3"/>
    <w:rsid w:val="00C764ED"/>
    <w:rsid w:val="00C8183F"/>
    <w:rsid w:val="00C83E97"/>
    <w:rsid w:val="00CC34A3"/>
    <w:rsid w:val="00CD5690"/>
    <w:rsid w:val="00CE26DB"/>
    <w:rsid w:val="00CF4208"/>
    <w:rsid w:val="00D103FF"/>
    <w:rsid w:val="00D14679"/>
    <w:rsid w:val="00D5552B"/>
    <w:rsid w:val="00D62F82"/>
    <w:rsid w:val="00D649DF"/>
    <w:rsid w:val="00D81E79"/>
    <w:rsid w:val="00D87E03"/>
    <w:rsid w:val="00D92D79"/>
    <w:rsid w:val="00D93C74"/>
    <w:rsid w:val="00DA1E3A"/>
    <w:rsid w:val="00DB29DA"/>
    <w:rsid w:val="00E40C3C"/>
    <w:rsid w:val="00E4557E"/>
    <w:rsid w:val="00E6525B"/>
    <w:rsid w:val="00E8269A"/>
    <w:rsid w:val="00E97CB2"/>
    <w:rsid w:val="00EA31B4"/>
    <w:rsid w:val="00EA7017"/>
    <w:rsid w:val="00EC5870"/>
    <w:rsid w:val="00ED6E70"/>
    <w:rsid w:val="00EE28BB"/>
    <w:rsid w:val="00EF10F2"/>
    <w:rsid w:val="00F31058"/>
    <w:rsid w:val="00F41ACF"/>
    <w:rsid w:val="00F50BB3"/>
    <w:rsid w:val="00F5689F"/>
    <w:rsid w:val="00F62D72"/>
    <w:rsid w:val="00F7064C"/>
    <w:rsid w:val="00F7157D"/>
    <w:rsid w:val="00F95AF2"/>
    <w:rsid w:val="00FA1EEA"/>
    <w:rsid w:val="00FB581D"/>
    <w:rsid w:val="00FB58C7"/>
    <w:rsid w:val="00FC533E"/>
    <w:rsid w:val="00FC78D4"/>
    <w:rsid w:val="00FD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D1EBF"/>
  <w15:docId w15:val="{1EA20073-9634-E14D-86DC-AB3AE5D6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  <w:style w:type="character" w:styleId="FollowedHyperlink">
    <w:name w:val="FollowedHyperlink"/>
    <w:basedOn w:val="DefaultParagraphFont"/>
    <w:uiPriority w:val="99"/>
    <w:semiHidden/>
    <w:unhideWhenUsed/>
    <w:rsid w:val="00FB581D"/>
    <w:rPr>
      <w:color w:val="A3648B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B581D"/>
    <w:rPr>
      <w:b/>
      <w:bCs/>
    </w:rPr>
  </w:style>
  <w:style w:type="character" w:styleId="Emphasis">
    <w:name w:val="Emphasis"/>
    <w:basedOn w:val="DefaultParagraphFont"/>
    <w:uiPriority w:val="20"/>
    <w:qFormat/>
    <w:rsid w:val="00FB581D"/>
    <w:rPr>
      <w:i/>
      <w:iCs/>
    </w:rPr>
  </w:style>
  <w:style w:type="paragraph" w:styleId="NormalWeb">
    <w:name w:val="Normal (Web)"/>
    <w:basedOn w:val="Normal"/>
    <w:uiPriority w:val="99"/>
    <w:unhideWhenUsed/>
    <w:rsid w:val="00D14679"/>
    <w:pPr>
      <w:widowControl/>
      <w:autoSpaceDE/>
      <w:autoSpaceDN/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6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left="0" w:right="0"/>
    </w:pPr>
    <w:rPr>
      <w:rFonts w:ascii="Courier New" w:eastAsia="Times New Roman" w:hAnsi="Courier New" w:cs="Courier New"/>
      <w:szCs w:val="20"/>
      <w:lang w:val="en-GB" w:eastAsia="en-GB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618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8656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ortfolio-veer-kappa.vercel.app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ranaveer0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veer-rana-0b47b627a/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veerrana/Library/Containers/com.microsoft.Word/Data/Library/Application%20Support/Microsoft/Office/16.0/DTS/Search/%7b304CAB3C-511E-5F45-854E-CBD92095C452%7dtf8937986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3819FECED2CC9940A3CDBAD2F974B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4531C-D392-7D4D-8D08-D43426A21CBD}"/>
      </w:docPartPr>
      <w:docPartBody>
        <w:p w:rsidR="00806CA5" w:rsidRDefault="00000000">
          <w:pPr>
            <w:pStyle w:val="3819FECED2CC9940A3CDBAD2F974B23F"/>
          </w:pPr>
          <w:r w:rsidRPr="004C1DA9">
            <w:t>Experience</w:t>
          </w:r>
        </w:p>
      </w:docPartBody>
    </w:docPart>
    <w:docPart>
      <w:docPartPr>
        <w:name w:val="CCC79414BEE0744EB034BFD9F6DAA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6F4B1-5F22-CF4B-959F-20C41BFFB93F}"/>
      </w:docPartPr>
      <w:docPartBody>
        <w:p w:rsidR="00806CA5" w:rsidRDefault="00000000">
          <w:pPr>
            <w:pStyle w:val="CCC79414BEE0744EB034BFD9F6DAAEF9"/>
          </w:pPr>
          <w:r w:rsidRPr="004C1DA9">
            <w:t>Education</w:t>
          </w:r>
        </w:p>
      </w:docPartBody>
    </w:docPart>
    <w:docPart>
      <w:docPartPr>
        <w:name w:val="C54A1C4E0E9A4E4E8B33328DAD1BB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C1E47-DC47-BA46-9E93-6AE4AF14BD6F}"/>
      </w:docPartPr>
      <w:docPartBody>
        <w:p w:rsidR="00806CA5" w:rsidRDefault="00000000">
          <w:pPr>
            <w:pStyle w:val="C54A1C4E0E9A4E4E8B33328DAD1BB0A3"/>
          </w:pPr>
          <w:r w:rsidRPr="00802B72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3E"/>
    <w:rsid w:val="001146CE"/>
    <w:rsid w:val="00265B8D"/>
    <w:rsid w:val="002A4B1C"/>
    <w:rsid w:val="003E3D3E"/>
    <w:rsid w:val="00806CA5"/>
    <w:rsid w:val="008B3832"/>
    <w:rsid w:val="008D1059"/>
    <w:rsid w:val="008F2148"/>
    <w:rsid w:val="009C5999"/>
    <w:rsid w:val="00B11F86"/>
    <w:rsid w:val="00C711D3"/>
    <w:rsid w:val="00DA1E3A"/>
    <w:rsid w:val="00E00EAD"/>
    <w:rsid w:val="00EE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19FECED2CC9940A3CDBAD2F974B23F">
    <w:name w:val="3819FECED2CC9940A3CDBAD2F974B23F"/>
  </w:style>
  <w:style w:type="paragraph" w:customStyle="1" w:styleId="CCC79414BEE0744EB034BFD9F6DAAEF9">
    <w:name w:val="CCC79414BEE0744EB034BFD9F6DAAEF9"/>
  </w:style>
  <w:style w:type="paragraph" w:customStyle="1" w:styleId="C54A1C4E0E9A4E4E8B33328DAD1BB0A3">
    <w:name w:val="C54A1C4E0E9A4E4E8B33328DAD1BB0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FF1C84-DF90-42FE-AE11-AFF931E8FA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32451A-8A52-884A-8415-DB8F2BB5E5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541AF4-0605-4549-B594-5B1E9F6FC301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C00A20C-2870-4772-8D78-C84273E3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{304CAB3C-511E-5F45-854E-CBD92095C452}tf89379861_win32.dotx</Template>
  <TotalTime>1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Rana</dc:creator>
  <cp:keywords/>
  <dc:description/>
  <cp:lastModifiedBy>Veer Rana</cp:lastModifiedBy>
  <cp:revision>2</cp:revision>
  <dcterms:created xsi:type="dcterms:W3CDTF">2026-09-02T15:11:00Z</dcterms:created>
  <dcterms:modified xsi:type="dcterms:W3CDTF">2026-09-02T15:11:00Z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